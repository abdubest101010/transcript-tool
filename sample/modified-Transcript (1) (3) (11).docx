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"/>
        <w:gridCol w:w="421"/>
        <w:gridCol w:w="893"/>
        <w:gridCol w:w="835"/>
        <w:gridCol w:w="876"/>
        <w:gridCol w:w="179"/>
        <w:gridCol w:w="3714"/>
        <w:gridCol w:w="734"/>
        <w:gridCol w:w="1439"/>
        <w:gridCol w:w="1430"/>
        <w:gridCol w:w="688"/>
        <w:gridCol w:w="479"/>
        <w:gridCol w:w="736"/>
        <w:gridCol w:w="242"/>
        <w:gridCol w:w="1493"/>
        <w:gridCol w:w="120"/>
        <w:gridCol w:w="238"/>
        <w:gridCol w:w="325"/>
        <w:gridCol w:w="353"/>
      </w:tblGrid>
      <w:tr w:rsidR="00684EA1" w:rsidTr="00684EA1">
        <w:trPr>
          <w:trHeight w:val="1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95"/>
            </w:tblGrid>
            <w:tr w:rsidR="003576BC">
              <w:trPr>
                <w:trHeight w:val="1440"/>
              </w:trPr>
              <w:tc>
                <w:tcPr>
                  <w:tcW w:w="161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576BC" w:rsidRDefault="00F428F1">
                  <w:pPr>
                    <w:jc w:val="center"/>
                    <w:spacing w:after="0" w:before="0"/>
                  </w:pPr>
                  <w:r>
                    <w:rPr>
                      <w:noProof/>
                    </w:rPr>
                    <w:drawing>
                      <wp:inline xmlns:wp="http://schemas.openxmlformats.org/drawingml/2006/wordprocessingDrawing" distT="0" distB="0" distL="0" distR="0">
                        <wp:extent cx="1069354" cy="1283225"/>
                        <wp:effectExtent l="0" t="0" r="0" b="0"/>
                        <wp:docPr id="99" name="Student Ph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" name="student_photo.jpg"/>
                                <pic:cNvPicPr/>
                              </pic:nvPicPr>
                              <pic:blipFill>
                                <a:blip xmlns:r="http://schemas.openxmlformats.org/officeDocument/2006/relationships" r:embed="rIdPhot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9354" cy="1283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52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 w:val="restart"/>
            <w:tcBorders>
              <w:top w:val="nil"/>
              <w:left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576BC" w:rsidRDefault="00F428F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E968EA2" wp14:editId="40EA92A6">
                  <wp:extent cx="4690754" cy="959608"/>
                  <wp:effectExtent l="0" t="0" r="0" b="0"/>
                  <wp:docPr id="1" name="img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2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54" cy="95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375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9C6375">
            <w:pPr>
              <w:pStyle w:val="EmptyCellLayoutStyle"/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08D42F" wp14:editId="27C0B570">
                  <wp:simplePos x="0" y="0"/>
                  <wp:positionH relativeFrom="column">
                    <wp:posOffset>70131</wp:posOffset>
                  </wp:positionH>
                  <wp:positionV relativeFrom="paragraph">
                    <wp:posOffset>0</wp:posOffset>
                  </wp:positionV>
                  <wp:extent cx="1069354" cy="1053590"/>
                  <wp:effectExtent l="0" t="0" r="0" b="0"/>
                  <wp:wrapNone/>
                  <wp:docPr id="2" name="img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54" cy="1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3" w:type="dxa"/>
            <w:gridSpan w:val="2"/>
            <w:vMerge w:val="restart"/>
            <w:tcBorders>
              <w:top w:val="nil"/>
              <w:left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576BC" w:rsidRDefault="003576BC">
            <w:pPr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93"/>
            </w:tblGrid>
            <w:tr w:rsidR="003576BC">
              <w:trPr>
                <w:trHeight w:val="837"/>
              </w:trPr>
              <w:tc>
                <w:tcPr>
                  <w:tcW w:w="209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color w:val="000000"/>
                    </w:rPr>
                    <w:t>Note: The photo is</w:t>
                  </w:r>
                  <w:r>
                    <w:rPr>
                      <w:rFonts w:ascii="Arial" w:eastAsia="Arial" w:hAnsi="Arial"/>
                      <w:color w:val="000000"/>
                    </w:rPr>
                    <w:br/>
                    <w:t>an actual photo</w:t>
                  </w:r>
                  <w:proofErr w:type="gramStart"/>
                  <w:r>
                    <w:rPr>
                      <w:rFonts w:ascii="Arial" w:eastAsia="Arial" w:hAnsi="Arial"/>
                      <w:color w:val="000000"/>
                    </w:rPr>
                    <w:t>,</w:t>
                  </w:r>
                  <w:proofErr w:type="gramEnd"/>
                  <w:r>
                    <w:rPr>
                      <w:rFonts w:ascii="Arial" w:eastAsia="Arial" w:hAnsi="Arial"/>
                      <w:color w:val="000000"/>
                    </w:rPr>
                    <w:br/>
                    <w:t>not a scanned</w:t>
                  </w:r>
                  <w:r>
                    <w:rPr>
                      <w:rFonts w:ascii="Arial" w:eastAsia="Arial" w:hAnsi="Arial"/>
                      <w:color w:val="000000"/>
                    </w:rPr>
                    <w:br/>
                    <w:t>photo.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0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  <w:gridSpan w:val="6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4"/>
            </w:tblGrid>
            <w:tr w:rsidR="003576BC">
              <w:trPr>
                <w:trHeight w:val="682"/>
              </w:trPr>
              <w:tc>
                <w:tcPr>
                  <w:tcW w:w="81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>Central Administrative Office, Phones: 011-662-8312 or 011-661-0150</w:t>
                  </w:r>
                </w:p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 xml:space="preserve">P.O. Box </w:t>
                  </w:r>
                  <w:proofErr w:type="gramStart"/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>15564  Addis</w:t>
                  </w:r>
                  <w:proofErr w:type="gramEnd"/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 xml:space="preserve"> Ababa, Ethiopia. https://gyaschool.com,  info@gyaschool.net</w:t>
                  </w:r>
                </w:p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Footlight MT Light" w:eastAsia="Footlight MT Light" w:hAnsi="Footlight MT Light"/>
                      <w:b/>
                      <w:color w:val="000000"/>
                      <w:sz w:val="22"/>
                      <w:u w:val="single"/>
                    </w:rPr>
                    <w:t>Student Transcript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5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Pr="002C4021" w:rsidRDefault="009C6375" w:rsidP="009C6375">
            <w:pPr>
              <w:rPr>
                <w:rFonts w:ascii="Arial" w:hAnsi="Arial" w:cs="Arial"/>
              </w:rPr>
            </w:pPr>
            <w:proofErr w:type="spellStart"/>
            <w:r w:rsidRPr="002C4021">
              <w:rPr>
                <w:rFonts w:ascii="Arial" w:eastAsia="Arial" w:hAnsi="Arial" w:cs="Arial"/>
                <w:b/>
                <w:color w:val="000000"/>
                <w:sz w:val="22"/>
              </w:rPr>
              <w:t>Chrstian</w:t>
            </w:r>
            <w:proofErr w:type="spellEnd"/>
            <w:r w:rsidRPr="002C4021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840" w:type="dxa"/>
          </w:tcPr>
          <w:p w:rsidR="003576BC" w:rsidRPr="002C4021" w:rsidRDefault="002C4021" w:rsidP="009C6375">
            <w:pPr>
              <w:rPr>
                <w:rFonts w:ascii="Arial" w:hAnsi="Arial" w:cs="Arial"/>
              </w:rPr>
            </w:pPr>
            <w:r w:rsidRPr="002C4021">
              <w:rPr>
                <w:rFonts w:ascii="Arial" w:hAnsi="Arial" w:cs="Arial"/>
              </w:rPr>
              <w:t>.</w:t>
            </w:r>
            <w:r w:rsidRPr="002C4021">
              <w:rPr>
                <w:rFonts w:ascii="Arial" w:hAnsi="Arial" w:cs="Arial"/>
                <w:b/>
              </w:rPr>
              <w:t>A</w:t>
            </w:r>
            <w:bookmarkStart w:id="0" w:name="_GoBack"/>
            <w:bookmarkEnd w:id="0"/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3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359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16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508"/>
            </w:tblGrid>
            <w:tr w:rsidR="003576BC">
              <w:trPr>
                <w:trHeight w:val="282"/>
              </w:trPr>
              <w:tc>
                <w:tcPr>
                  <w:tcW w:w="145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Name of the student: </w:t>
                  </w:r>
                  <w:proofErr w:type="spellStart"/>
                  <w:r w:rsidR="009C6375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Chrstian</w:t>
                  </w:r>
                  <w:proofErr w:type="spellEnd"/>
                  <w:r w:rsidR="009C6375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</w:t>
                  </w:r>
                  <w:proofErr w:type="spellStart"/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Abebe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           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Age: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17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Gender: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Male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   Stream: </w:t>
                  </w:r>
                  <w:r w:rsidR="00F441C7" w:rsidRPr="00F441C7">
                    <w:rPr>
                      <w:rFonts w:ascii="Arial" w:eastAsia="Arial" w:hAnsi="Arial"/>
                      <w:b/>
                      <w:color w:val="000000"/>
                      <w:sz w:val="22"/>
                      <w:u w:val="single"/>
                    </w:rPr>
                    <w:t>Natural Science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17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93"/>
              <w:gridCol w:w="880"/>
              <w:gridCol w:w="999"/>
              <w:gridCol w:w="983"/>
              <w:gridCol w:w="955"/>
              <w:gridCol w:w="1066"/>
              <w:gridCol w:w="964"/>
              <w:gridCol w:w="825"/>
              <w:gridCol w:w="880"/>
              <w:gridCol w:w="869"/>
              <w:gridCol w:w="908"/>
              <w:gridCol w:w="975"/>
              <w:gridCol w:w="1007"/>
            </w:tblGrid>
            <w:tr w:rsidR="00684EA1" w:rsidTr="00684EA1">
              <w:trPr>
                <w:trHeight w:val="393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3576BC">
                  <w:pPr>
                    <w:spacing w:after="0" w:line="240" w:lineRule="auto"/>
                  </w:pPr>
                </w:p>
              </w:tc>
              <w:tc>
                <w:tcPr>
                  <w:tcW w:w="2862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9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985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10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574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11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890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12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</w:tr>
            <w:tr w:rsidR="003576BC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Subjects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Amharic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Afan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</w:t>
                  </w:r>
                  <w:r w:rsidR="00F428F1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Oromo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Biology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87.1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80.9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54B3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84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Chemistry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79.41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75.30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54B3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77.35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Civics and </w:t>
                  </w:r>
                  <w:r w:rsidR="00D54060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Ethical Education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English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89.12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78.53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83.82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Health and physical education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Geography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History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ICT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96.27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84.35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90.31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Mathematics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61.65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72.18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66.91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Physics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67.12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71.23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69.17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428F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Technical</w:t>
                  </w:r>
                  <w:r w:rsidR="00934BBD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Drawing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74.65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70.14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72.39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Total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555.32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532.63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543.97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Average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79.33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76.09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77.71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 w:rsidP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Rank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Conduct /</w:t>
                  </w:r>
                  <w:r w:rsidR="00F428F1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Work Ethics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  <w:tr w:rsidR="00934BBD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Absence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128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79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88"/>
            </w:tblGrid>
            <w:tr w:rsidR="003576BC">
              <w:trPr>
                <w:trHeight w:val="613"/>
              </w:trPr>
              <w:tc>
                <w:tcPr>
                  <w:tcW w:w="68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He/ She has completed grade </w:t>
                  </w:r>
                  <w:r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>9, 10 and 11</w:t>
                  </w:r>
                  <w:r w:rsidR="00D54060"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 xml:space="preserve"> and 12</w:t>
                  </w:r>
                  <w:r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>.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Record Keeper’s Name ___________________________________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Signature: __________________________  Date ___________________________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1"/>
            </w:tblGrid>
            <w:tr w:rsidR="003576BC">
              <w:trPr>
                <w:trHeight w:val="421"/>
              </w:trPr>
              <w:tc>
                <w:tcPr>
                  <w:tcW w:w="4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Site Director’s Name________________________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Signature: ______________  Date: ______________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6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39"/>
            </w:tblGrid>
            <w:tr w:rsidR="003576BC">
              <w:trPr>
                <w:trHeight w:val="185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</w:rPr>
                    <w:t>School Seal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56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9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6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  <w:gridSpan w:val="1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2845"/>
            </w:tblGrid>
            <w:tr w:rsidR="003576BC">
              <w:trPr>
                <w:trHeight w:val="185"/>
              </w:trPr>
              <w:tc>
                <w:tcPr>
                  <w:tcW w:w="128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Georgia" w:eastAsia="Georgia" w:hAnsi="Georgia"/>
                      <w:i/>
                      <w:color w:val="000000"/>
                    </w:rPr>
                    <w:t xml:space="preserve">Do not accept scanned or electronic </w:t>
                  </w:r>
                  <w:proofErr w:type="spellStart"/>
                  <w:r>
                    <w:rPr>
                      <w:rFonts w:ascii="Georgia" w:eastAsia="Georgia" w:hAnsi="Georgia"/>
                      <w:i/>
                      <w:color w:val="000000"/>
                    </w:rPr>
                    <w:t>verisons</w:t>
                  </w:r>
                  <w:proofErr w:type="spellEnd"/>
                  <w:r>
                    <w:rPr>
                      <w:rFonts w:ascii="Georgia" w:eastAsia="Georgia" w:hAnsi="Georgia"/>
                      <w:i/>
                      <w:color w:val="000000"/>
                    </w:rPr>
                    <w:t xml:space="preserve"> of this document unless sent directly from Gibson School System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8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</w:tbl>
    <w:p w:rsidR="003576BC" w:rsidRDefault="003576BC">
      <w:pPr>
        <w:spacing w:after="0" w:line="240" w:lineRule="auto"/>
      </w:pPr>
    </w:p>
    <w:sectPr w:rsidR="003576BC" w:rsidSect="003734AB">
      <w:pgSz w:w="16147" w:h="12528"/>
      <w:pgMar w:top="360" w:right="360" w:bottom="90" w:left="3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6BC"/>
    <w:rsid w:val="00022500"/>
    <w:rsid w:val="00164B77"/>
    <w:rsid w:val="002C4021"/>
    <w:rsid w:val="002D2B9C"/>
    <w:rsid w:val="003576BC"/>
    <w:rsid w:val="003734AB"/>
    <w:rsid w:val="005526A6"/>
    <w:rsid w:val="00684EA1"/>
    <w:rsid w:val="00934BBD"/>
    <w:rsid w:val="00954B34"/>
    <w:rsid w:val="009C6375"/>
    <w:rsid w:val="00AE6C5C"/>
    <w:rsid w:val="00D4584B"/>
    <w:rsid w:val="00D54060"/>
    <w:rsid w:val="00F428F1"/>
    <w:rsid w:val="00F441C7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E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E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Photo" Type="http://schemas.openxmlformats.org/officeDocument/2006/relationships/image" Target="media/image_phot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Transcript</vt:lpstr>
    </vt:vector>
  </TitlesOfParts>
  <Company>home</Company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</dc:title>
  <dc:creator>ismail - [2010]</dc:creator>
  <cp:lastModifiedBy>ismail - [2010]</cp:lastModifiedBy>
  <cp:revision>4</cp:revision>
  <dcterms:created xsi:type="dcterms:W3CDTF">2026-08-12T04:26:00Z</dcterms:created>
  <dcterms:modified xsi:type="dcterms:W3CDTF">2026-08-12T04:28:00Z</dcterms:modified>
</cp:coreProperties>
</file>